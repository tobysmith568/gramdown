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Start of document.</w:t>
      </w:r>
    </w:p>
    <w:p>
      <w:pPr>
        <w:spacing w:before="120" w:after="120"/>
        <w:jc w:val="left"/>
      </w:pPr>
      <w:r>
        <w:t>The first list is an ordered list:</w:t>
      </w:r>
    </w:p>
    <w:p>
      <w:pPr>
        <w:numPr>
          <w:ilvl w:val="0"/>
          <w:numId w:val="1"/>
        </w:numPr>
        <w:spacing w:before="240" w:after="120"/>
        <w:ind w:left="720" w:hanging="329"/>
        <w:jc w:val="left"/>
      </w:pPr>
      <w:r>
        <w:t>One</w:t>
      </w:r>
    </w:p>
    <w:p>
      <w:pPr>
        <w:numPr>
          <w:ilvl w:val="0"/>
          <w:numId w:val="1"/>
        </w:numPr>
        <w:spacing w:before="120" w:after="120"/>
        <w:ind w:left="720" w:hanging="329"/>
        <w:jc w:val="left"/>
      </w:pPr>
      <w:r>
        <w:t>Two</w:t>
      </w:r>
    </w:p>
    <w:p>
      <w:pPr>
        <w:numPr>
          <w:ilvl w:val="1"/>
          <w:numId w:val="1"/>
        </w:numPr>
        <w:spacing w:before="120" w:after="120"/>
        <w:ind w:left="1440" w:hanging="319"/>
        <w:jc w:val="left"/>
      </w:pPr>
      <w:r>
        <w:t>Two, A</w:t>
      </w:r>
    </w:p>
    <w:p>
      <w:pPr>
        <w:numPr>
          <w:ilvl w:val="2"/>
          <w:numId w:val="1"/>
        </w:numPr>
        <w:spacing w:before="120" w:after="120"/>
        <w:ind w:left="2160" w:hanging="253"/>
        <w:jc w:val="left"/>
      </w:pPr>
      <w:r>
        <w:t>Two, A, i</w:t>
      </w:r>
    </w:p>
    <w:p>
      <w:pPr>
        <w:numPr>
          <w:ilvl w:val="1"/>
          <w:numId w:val="1"/>
        </w:numPr>
        <w:spacing w:before="120" w:after="120"/>
        <w:ind w:left="1440" w:hanging="330"/>
        <w:jc w:val="left"/>
      </w:pPr>
      <w:r>
        <w:t>Two, B</w:t>
      </w:r>
    </w:p>
    <w:p>
      <w:pPr>
        <w:numPr>
          <w:ilvl w:val="0"/>
          <w:numId w:val="1"/>
        </w:numPr>
        <w:spacing w:before="120" w:after="240"/>
        <w:ind w:left="720" w:hanging="329"/>
        <w:jc w:val="left"/>
      </w:pPr>
      <w:r>
        <w:t>Three</w:t>
      </w:r>
    </w:p>
    <w:p>
      <w:pPr>
        <w:spacing w:before="120" w:after="120"/>
        <w:jc w:val="left"/>
      </w:pPr>
      <w:r>
        <w:t>The second list is an unordered list: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t>One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Two</w:t>
      </w:r>
    </w:p>
    <w:p>
      <w:pPr>
        <w:numPr>
          <w:ilvl w:val="1"/>
          <w:numId w:val="2"/>
        </w:numPr>
        <w:spacing w:before="120" w:after="120"/>
        <w:ind w:left="1440" w:hanging="244"/>
        <w:jc w:val="left"/>
      </w:pPr>
      <w:r>
        <w:t>Two, A</w:t>
      </w:r>
    </w:p>
    <w:p>
      <w:pPr>
        <w:numPr>
          <w:ilvl w:val="2"/>
          <w:numId w:val="2"/>
        </w:numPr>
        <w:spacing w:before="120" w:after="120"/>
        <w:ind w:left="2160" w:hanging="244"/>
        <w:jc w:val="left"/>
      </w:pPr>
      <w:r>
        <w:t>Two, A, i</w:t>
      </w:r>
    </w:p>
    <w:p>
      <w:pPr>
        <w:numPr>
          <w:ilvl w:val="1"/>
          <w:numId w:val="2"/>
        </w:numPr>
        <w:spacing w:before="120" w:after="120"/>
        <w:ind w:left="1440" w:hanging="244"/>
        <w:jc w:val="left"/>
      </w:pPr>
      <w:r>
        <w:t>Two, B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t>Three</w:t>
      </w:r>
    </w:p>
    <w:p>
      <w:pPr>
        <w:spacing w:before="120" w:after="120"/>
        <w:jc w:val="left"/>
      </w:pPr>
      <w:r>
        <w:t>The third list is a checklist:</w:t>
      </w:r>
    </w:p>
    <w:p>
      <w:pPr>
        <w:spacing w:before="240" w:after="120"/>
        <w:ind w:left="72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>One</w:t>
      </w:r>
    </w:p>
    <w:p>
      <w:pPr>
        <w:spacing w:before="120" w:after="120"/>
        <w:ind w:left="72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>Two</w:t>
      </w:r>
    </w:p>
    <w:p>
      <w:pPr>
        <w:spacing w:before="120" w:after="120"/>
        <w:ind w:left="144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>Two, A</w:t>
      </w:r>
    </w:p>
    <w:p>
      <w:pPr>
        <w:spacing w:before="120" w:after="120"/>
        <w:ind w:left="216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>Two, A, i</w:t>
      </w:r>
    </w:p>
    <w:p>
      <w:pPr>
        <w:spacing w:before="120" w:after="120"/>
        <w:ind w:left="144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>Two, B</w:t>
      </w:r>
    </w:p>
    <w:p>
      <w:pPr>
        <w:spacing w:before="120" w:after="240"/>
        <w:ind w:left="720"/>
        <w:jc w:val="left"/>
      </w:pPr>
      <w:r>
        <w:fldChar w:fldCharType="begin">
          <w:ffData>
            <w:name w:val=""/>
            <w:enabled/>
            <w:calcOnExit w:val="0"/>
            <w:checkBox>
              <w:size w:val="24"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>Three</w:t>
      </w:r>
    </w:p>
    <w:p>
      <w:pPr>
        <w:spacing w:before="120" w:after="120"/>
        <w:jc w:val="left"/>
      </w:pPr>
      <w:r>
        <w:t>The third list is a collapsible list: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t>One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Two</w:t>
      </w:r>
    </w:p>
    <w:p>
      <w:pPr>
        <w:numPr>
          <w:ilvl w:val="1"/>
          <w:numId w:val="3"/>
        </w:numPr>
        <w:spacing w:before="120" w:after="120"/>
        <w:ind w:left="1440" w:hanging="244"/>
        <w:jc w:val="left"/>
      </w:pPr>
      <w:r>
        <w:t>Two, A</w:t>
      </w:r>
    </w:p>
    <w:p>
      <w:pPr>
        <w:numPr>
          <w:ilvl w:val="2"/>
          <w:numId w:val="3"/>
        </w:numPr>
        <w:spacing w:before="120" w:after="120"/>
        <w:ind w:left="2160" w:hanging="244"/>
        <w:jc w:val="left"/>
      </w:pPr>
      <w:r>
        <w:t>Two, A, i</w:t>
      </w:r>
    </w:p>
    <w:p>
      <w:pPr>
        <w:numPr>
          <w:ilvl w:val="1"/>
          <w:numId w:val="3"/>
        </w:numPr>
        <w:spacing w:before="120" w:after="120"/>
        <w:ind w:left="1440" w:hanging="244"/>
        <w:jc w:val="left"/>
      </w:pPr>
      <w:r>
        <w:t>Two, B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t>Three</w:t>
      </w:r>
    </w:p>
    <w:p>
      <w:pPr>
        <w:spacing w:before="120" w:after="120"/>
        <w:jc w:val="left"/>
      </w:pPr>
      <w:r>
        <w:t>End of document.</w:t>
      </w:r>
    </w:p>
    <w:p>
      <w:pPr>
        <w:spacing w:before="120" w:after="120"/>
        <w:jc w:val="left"/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</dc:title>
  <cp:revision>0</cp:revision>
</cp:coreProperties>
</file>